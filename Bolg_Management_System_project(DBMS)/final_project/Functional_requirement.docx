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C60C" w14:textId="4C2B8643" w:rsidR="004D7EF5" w:rsidRDefault="004D7EF5" w:rsidP="00EB5FDF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Blog</w:t>
      </w:r>
      <w:r w:rsidR="00735F7D" w:rsidRPr="00805CC8">
        <w:rPr>
          <w:rFonts w:ascii="Times New Roman" w:hAnsi="Times New Roman" w:cs="Times New Roman"/>
          <w:sz w:val="52"/>
          <w:szCs w:val="52"/>
          <w:u w:val="single"/>
        </w:rPr>
        <w:t xml:space="preserve"> management system</w:t>
      </w:r>
    </w:p>
    <w:p w14:paraId="3C1B408D" w14:textId="4259A041" w:rsidR="00EB5FDF" w:rsidRDefault="004D7EF5" w:rsidP="00EB5FDF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 xml:space="preserve">(Wikipedia </w:t>
      </w:r>
      <w:proofErr w:type="gramStart"/>
      <w:r>
        <w:rPr>
          <w:rFonts w:ascii="Times New Roman" w:hAnsi="Times New Roman" w:cs="Times New Roman"/>
          <w:sz w:val="52"/>
          <w:szCs w:val="52"/>
          <w:u w:val="single"/>
        </w:rPr>
        <w:t>Database</w:t>
      </w:r>
      <w:r w:rsidR="0046622E" w:rsidRPr="00805CC8">
        <w:rPr>
          <w:rFonts w:ascii="Times New Roman" w:hAnsi="Times New Roman" w:cs="Times New Roman"/>
          <w:sz w:val="52"/>
          <w:szCs w:val="52"/>
          <w:u w:val="single"/>
        </w:rPr>
        <w:t xml:space="preserve"> </w:t>
      </w:r>
      <w:r>
        <w:rPr>
          <w:rFonts w:ascii="Times New Roman" w:hAnsi="Times New Roman" w:cs="Times New Roman"/>
          <w:sz w:val="52"/>
          <w:szCs w:val="52"/>
          <w:u w:val="single"/>
        </w:rPr>
        <w:t>)</w:t>
      </w:r>
      <w:proofErr w:type="gramEnd"/>
    </w:p>
    <w:p w14:paraId="1188DA04" w14:textId="77777777" w:rsidR="003F124F" w:rsidRPr="00805CC8" w:rsidRDefault="003F124F" w:rsidP="00EB5FDF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</w:p>
    <w:p w14:paraId="3B586365" w14:textId="20E1D0E0" w:rsidR="00303453" w:rsidRPr="00E62AC0" w:rsidRDefault="00EB5FDF" w:rsidP="00E62AC0">
      <w:pPr>
        <w:jc w:val="right"/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Name- Rishabh Omar </w:t>
      </w:r>
      <w:r w:rsidR="000E76C4" w:rsidRPr="00805CC8">
        <w:rPr>
          <w:rFonts w:ascii="Times New Roman" w:hAnsi="Times New Roman" w:cs="Times New Roman"/>
        </w:rPr>
        <w:t>(</w:t>
      </w:r>
      <w:r w:rsidRPr="00805CC8">
        <w:rPr>
          <w:rFonts w:ascii="Times New Roman" w:hAnsi="Times New Roman" w:cs="Times New Roman"/>
        </w:rPr>
        <w:t>25MCMC27</w:t>
      </w:r>
      <w:r w:rsidR="000E76C4" w:rsidRPr="00805CC8">
        <w:rPr>
          <w:rFonts w:ascii="Times New Roman" w:hAnsi="Times New Roman" w:cs="Times New Roman"/>
        </w:rPr>
        <w:t>)</w:t>
      </w:r>
    </w:p>
    <w:p w14:paraId="792E462D" w14:textId="77777777" w:rsidR="00303453" w:rsidRPr="00805CC8" w:rsidRDefault="00303453" w:rsidP="00303453">
      <w:pPr>
        <w:jc w:val="center"/>
        <w:rPr>
          <w:rFonts w:ascii="Times New Roman" w:hAnsi="Times New Roman" w:cs="Times New Roman"/>
        </w:rPr>
      </w:pPr>
    </w:p>
    <w:p w14:paraId="64ADDB32" w14:textId="77777777" w:rsidR="00303453" w:rsidRPr="00805CC8" w:rsidRDefault="00303453" w:rsidP="0046622E">
      <w:pPr>
        <w:jc w:val="right"/>
        <w:rPr>
          <w:rFonts w:ascii="Times New Roman" w:hAnsi="Times New Roman" w:cs="Times New Roman"/>
        </w:rPr>
      </w:pPr>
    </w:p>
    <w:p w14:paraId="47EC66C5" w14:textId="77777777" w:rsidR="00303453" w:rsidRPr="00805CC8" w:rsidRDefault="00303453" w:rsidP="0046622E">
      <w:pPr>
        <w:jc w:val="right"/>
        <w:rPr>
          <w:rFonts w:ascii="Times New Roman" w:hAnsi="Times New Roman" w:cs="Times New Roman"/>
        </w:rPr>
      </w:pPr>
    </w:p>
    <w:p w14:paraId="6AAEEA2D" w14:textId="76BAD8E9" w:rsidR="00303453" w:rsidRPr="00805CC8" w:rsidRDefault="00303453" w:rsidP="00303453">
      <w:pPr>
        <w:rPr>
          <w:rFonts w:ascii="Times New Roman" w:hAnsi="Times New Roman" w:cs="Times New Roman"/>
        </w:rPr>
      </w:pPr>
    </w:p>
    <w:p w14:paraId="5C808B6F" w14:textId="77777777" w:rsidR="00303453" w:rsidRPr="00805CC8" w:rsidRDefault="00303453" w:rsidP="00303453">
      <w:pPr>
        <w:rPr>
          <w:rFonts w:ascii="Times New Roman" w:hAnsi="Times New Roman" w:cs="Times New Roman"/>
        </w:rPr>
      </w:pPr>
    </w:p>
    <w:p w14:paraId="288B34CF" w14:textId="0E7953A2" w:rsidR="00EB5FDF" w:rsidRPr="00805CC8" w:rsidRDefault="00EB5FDF" w:rsidP="00EB5F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Detailed Requirements of Wikipedia</w:t>
      </w:r>
    </w:p>
    <w:p w14:paraId="42AADA6D" w14:textId="0189C614" w:rsidR="00EB5FDF" w:rsidRPr="00805CC8" w:rsidRDefault="00EB5FDF" w:rsidP="00EB5FDF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F3D4D77" w14:textId="77777777" w:rsidR="0005768A" w:rsidRPr="00805CC8" w:rsidRDefault="00EB5FDF" w:rsidP="0005768A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Introduction</w:t>
      </w:r>
    </w:p>
    <w:p w14:paraId="7F86C7C8" w14:textId="6E6FBC86" w:rsidR="0005768A" w:rsidRPr="00805CC8" w:rsidRDefault="0005768A" w:rsidP="0005768A">
      <w:pPr>
        <w:pStyle w:val="ListParagraph"/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The Wikipedia Database Management System is designed to manage a collaborative encyclopedia platform where multiple users can create, edit, view, and organize pages or articles.</w:t>
      </w:r>
      <w:r w:rsidRPr="00805CC8">
        <w:rPr>
          <w:rFonts w:ascii="Times New Roman" w:hAnsi="Times New Roman" w:cs="Times New Roman"/>
        </w:rPr>
        <w:br/>
        <w:t>This application allows users to interact with the system, perform administrative actions, manage revisions, and track activity efficiently using a relational database.</w:t>
      </w:r>
    </w:p>
    <w:p w14:paraId="22285578" w14:textId="77777777" w:rsidR="0005768A" w:rsidRPr="00805CC8" w:rsidRDefault="0005768A" w:rsidP="0005768A">
      <w:pPr>
        <w:pStyle w:val="ListParagraph"/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The database is structured to handle:</w:t>
      </w:r>
    </w:p>
    <w:p w14:paraId="74D39E8F" w14:textId="0B655C51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Users and their roles (Admin, Users.)</w:t>
      </w:r>
    </w:p>
    <w:p w14:paraId="35FCE59F" w14:textId="7576D220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Pages and their revisions</w:t>
      </w:r>
    </w:p>
    <w:p w14:paraId="4201D7C8" w14:textId="77777777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Categories for classification</w:t>
      </w:r>
    </w:p>
    <w:p w14:paraId="5BBFF762" w14:textId="77777777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Watchlists for user preferences</w:t>
      </w:r>
    </w:p>
    <w:p w14:paraId="6E8261BC" w14:textId="77777777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Talk pages for discussions</w:t>
      </w:r>
    </w:p>
    <w:p w14:paraId="6D565783" w14:textId="3C6CFA40" w:rsidR="0005768A" w:rsidRPr="00805CC8" w:rsidRDefault="0005768A" w:rsidP="00CA78B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Logs and restrictions for administration</w:t>
      </w:r>
    </w:p>
    <w:p w14:paraId="2916E136" w14:textId="77777777" w:rsidR="00EB5FDF" w:rsidRPr="00805CC8" w:rsidRDefault="00EB5FDF" w:rsidP="00EB5FDF">
      <w:pPr>
        <w:ind w:left="720"/>
        <w:rPr>
          <w:rFonts w:ascii="Times New Roman" w:hAnsi="Times New Roman" w:cs="Times New Roman"/>
        </w:rPr>
      </w:pPr>
    </w:p>
    <w:p w14:paraId="6A48F936" w14:textId="697844FD" w:rsidR="00EB5FDF" w:rsidRPr="00805CC8" w:rsidRDefault="00EB5FDF" w:rsidP="00EB5FD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Functional Requirements</w:t>
      </w:r>
    </w:p>
    <w:p w14:paraId="34F9E5B1" w14:textId="77777777" w:rsidR="0005768A" w:rsidRPr="00805CC8" w:rsidRDefault="0005768A" w:rsidP="0005768A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D279E52" w14:textId="6E26CDC5" w:rsidR="0005768A" w:rsidRPr="00805CC8" w:rsidRDefault="0005768A" w:rsidP="0005768A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 xml:space="preserve">User Management </w:t>
      </w:r>
    </w:p>
    <w:p w14:paraId="17575193" w14:textId="77777777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system must allow users to </w:t>
      </w:r>
      <w:r w:rsidRPr="00805CC8">
        <w:rPr>
          <w:rFonts w:ascii="Times New Roman" w:hAnsi="Times New Roman" w:cs="Times New Roman"/>
          <w:b/>
          <w:bCs/>
        </w:rPr>
        <w:t>register</w:t>
      </w:r>
      <w:r w:rsidRPr="00805CC8">
        <w:rPr>
          <w:rFonts w:ascii="Times New Roman" w:hAnsi="Times New Roman" w:cs="Times New Roman"/>
        </w:rPr>
        <w:t xml:space="preserve">, </w:t>
      </w:r>
      <w:r w:rsidRPr="00805CC8">
        <w:rPr>
          <w:rFonts w:ascii="Times New Roman" w:hAnsi="Times New Roman" w:cs="Times New Roman"/>
          <w:b/>
          <w:bCs/>
        </w:rPr>
        <w:t>login</w:t>
      </w:r>
      <w:r w:rsidRPr="00805CC8">
        <w:rPr>
          <w:rFonts w:ascii="Times New Roman" w:hAnsi="Times New Roman" w:cs="Times New Roman"/>
        </w:rPr>
        <w:t xml:space="preserve"> their profiles. </w:t>
      </w:r>
    </w:p>
    <w:p w14:paraId="68EE9C3D" w14:textId="6822772A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Each user will have a unique </w:t>
      </w:r>
      <w:r w:rsidRPr="00805CC8">
        <w:rPr>
          <w:rFonts w:ascii="Times New Roman" w:hAnsi="Times New Roman" w:cs="Times New Roman"/>
          <w:b/>
          <w:bCs/>
        </w:rPr>
        <w:t>User ID</w:t>
      </w:r>
      <w:r w:rsidRPr="00805CC8">
        <w:rPr>
          <w:rFonts w:ascii="Times New Roman" w:hAnsi="Times New Roman" w:cs="Times New Roman"/>
        </w:rPr>
        <w:t xml:space="preserve">, </w:t>
      </w:r>
      <w:r w:rsidRPr="00805CC8">
        <w:rPr>
          <w:rFonts w:ascii="Times New Roman" w:hAnsi="Times New Roman" w:cs="Times New Roman"/>
          <w:b/>
          <w:bCs/>
        </w:rPr>
        <w:t>username</w:t>
      </w:r>
      <w:r w:rsidRPr="00805CC8">
        <w:rPr>
          <w:rFonts w:ascii="Times New Roman" w:hAnsi="Times New Roman" w:cs="Times New Roman"/>
        </w:rPr>
        <w:t xml:space="preserve">, </w:t>
      </w:r>
      <w:r w:rsidRPr="00805CC8">
        <w:rPr>
          <w:rFonts w:ascii="Times New Roman" w:hAnsi="Times New Roman" w:cs="Times New Roman"/>
          <w:b/>
          <w:bCs/>
        </w:rPr>
        <w:t>password</w:t>
      </w:r>
      <w:r w:rsidRPr="00805CC8">
        <w:rPr>
          <w:rFonts w:ascii="Times New Roman" w:hAnsi="Times New Roman" w:cs="Times New Roman"/>
        </w:rPr>
        <w:t xml:space="preserve">, and </w:t>
      </w:r>
      <w:r w:rsidRPr="00805CC8">
        <w:rPr>
          <w:rFonts w:ascii="Times New Roman" w:hAnsi="Times New Roman" w:cs="Times New Roman"/>
          <w:b/>
          <w:bCs/>
        </w:rPr>
        <w:t>email</w:t>
      </w:r>
      <w:r w:rsidRPr="00805CC8">
        <w:rPr>
          <w:rFonts w:ascii="Times New Roman" w:hAnsi="Times New Roman" w:cs="Times New Roman"/>
        </w:rPr>
        <w:t>.</w:t>
      </w:r>
    </w:p>
    <w:p w14:paraId="24ECC0DB" w14:textId="75210496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Admin users should be able to </w:t>
      </w:r>
      <w:r w:rsidRPr="00805CC8">
        <w:rPr>
          <w:rFonts w:ascii="Times New Roman" w:hAnsi="Times New Roman" w:cs="Times New Roman"/>
          <w:b/>
          <w:bCs/>
        </w:rPr>
        <w:t>block</w:t>
      </w:r>
      <w:r w:rsidRPr="00805CC8">
        <w:rPr>
          <w:rFonts w:ascii="Times New Roman" w:hAnsi="Times New Roman" w:cs="Times New Roman"/>
        </w:rPr>
        <w:t xml:space="preserve"> or </w:t>
      </w:r>
      <w:r w:rsidRPr="00805CC8">
        <w:rPr>
          <w:rFonts w:ascii="Times New Roman" w:hAnsi="Times New Roman" w:cs="Times New Roman"/>
          <w:b/>
          <w:bCs/>
        </w:rPr>
        <w:t>restrict</w:t>
      </w:r>
      <w:r w:rsidRPr="00805CC8">
        <w:rPr>
          <w:rFonts w:ascii="Times New Roman" w:hAnsi="Times New Roman" w:cs="Times New Roman"/>
        </w:rPr>
        <w:t xml:space="preserve"> other users for violating rules.</w:t>
      </w:r>
    </w:p>
    <w:p w14:paraId="29AF4C3B" w14:textId="30573F7E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User roles (Admin, User) must be managed using </w:t>
      </w:r>
      <w:r w:rsidRPr="00805CC8">
        <w:rPr>
          <w:rFonts w:ascii="Times New Roman" w:hAnsi="Times New Roman" w:cs="Times New Roman"/>
          <w:b/>
          <w:bCs/>
        </w:rPr>
        <w:t>Role</w:t>
      </w:r>
      <w:r w:rsidRPr="00805CC8">
        <w:rPr>
          <w:rFonts w:ascii="Times New Roman" w:hAnsi="Times New Roman" w:cs="Times New Roman"/>
        </w:rPr>
        <w:t xml:space="preserve"> and </w:t>
      </w:r>
      <w:r w:rsidRPr="00805CC8">
        <w:rPr>
          <w:rFonts w:ascii="Times New Roman" w:hAnsi="Times New Roman" w:cs="Times New Roman"/>
          <w:b/>
          <w:bCs/>
        </w:rPr>
        <w:t>Permission</w:t>
      </w:r>
      <w:r w:rsidRPr="00805CC8">
        <w:rPr>
          <w:rFonts w:ascii="Times New Roman" w:hAnsi="Times New Roman" w:cs="Times New Roman"/>
        </w:rPr>
        <w:t xml:space="preserve"> tables.</w:t>
      </w:r>
    </w:p>
    <w:p w14:paraId="450C2F87" w14:textId="26BC6494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The system must maintain a record of user activities such as editing pages or commenting.</w:t>
      </w:r>
    </w:p>
    <w:p w14:paraId="318370FF" w14:textId="77777777" w:rsidR="0005768A" w:rsidRPr="00805CC8" w:rsidRDefault="0005768A" w:rsidP="0005768A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Page Management</w:t>
      </w:r>
    </w:p>
    <w:p w14:paraId="31C8759C" w14:textId="33EC4169" w:rsidR="00F3590A" w:rsidRPr="00805CC8" w:rsidRDefault="0005768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system must store details of all </w:t>
      </w:r>
      <w:r w:rsidRPr="00805CC8">
        <w:rPr>
          <w:rFonts w:ascii="Times New Roman" w:hAnsi="Times New Roman" w:cs="Times New Roman"/>
          <w:b/>
          <w:bCs/>
        </w:rPr>
        <w:t>pages</w:t>
      </w:r>
      <w:r w:rsidRPr="00805CC8">
        <w:rPr>
          <w:rFonts w:ascii="Times New Roman" w:hAnsi="Times New Roman" w:cs="Times New Roman"/>
        </w:rPr>
        <w:t xml:space="preserve"> created by users, including:</w:t>
      </w:r>
    </w:p>
    <w:p w14:paraId="1AF41F97" w14:textId="2374D660" w:rsidR="0005768A" w:rsidRPr="00805CC8" w:rsidRDefault="00F3590A" w:rsidP="00F3590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Page title</w:t>
      </w:r>
    </w:p>
    <w:p w14:paraId="40E01977" w14:textId="25308FC5" w:rsidR="00F3590A" w:rsidRPr="00805CC8" w:rsidRDefault="003E678A" w:rsidP="00F3590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Pagetype – define the type or category</w:t>
      </w:r>
    </w:p>
    <w:p w14:paraId="483EED46" w14:textId="1844E839" w:rsidR="00F3590A" w:rsidRPr="00805CC8" w:rsidRDefault="00F3590A" w:rsidP="00F3590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Latest revision ID</w:t>
      </w:r>
    </w:p>
    <w:p w14:paraId="226CABB7" w14:textId="285B6691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Each page can have multiple </w:t>
      </w:r>
      <w:r w:rsidRPr="00805CC8">
        <w:rPr>
          <w:rFonts w:ascii="Times New Roman" w:hAnsi="Times New Roman" w:cs="Times New Roman"/>
          <w:b/>
          <w:bCs/>
        </w:rPr>
        <w:t>revisions</w:t>
      </w:r>
      <w:r w:rsidRPr="00805CC8">
        <w:rPr>
          <w:rFonts w:ascii="Times New Roman" w:hAnsi="Times New Roman" w:cs="Times New Roman"/>
        </w:rPr>
        <w:t>.</w:t>
      </w:r>
    </w:p>
    <w:p w14:paraId="3E044660" w14:textId="2C79C472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Pages can be linked with other pages through </w:t>
      </w:r>
      <w:r w:rsidRPr="00805CC8">
        <w:rPr>
          <w:rFonts w:ascii="Times New Roman" w:hAnsi="Times New Roman" w:cs="Times New Roman"/>
          <w:b/>
          <w:bCs/>
        </w:rPr>
        <w:t>PageLinks</w:t>
      </w:r>
      <w:r w:rsidRPr="00805CC8">
        <w:rPr>
          <w:rFonts w:ascii="Times New Roman" w:hAnsi="Times New Roman" w:cs="Times New Roman"/>
        </w:rPr>
        <w:t>.</w:t>
      </w:r>
    </w:p>
    <w:p w14:paraId="450CA1DF" w14:textId="27727C8E" w:rsidR="0005768A" w:rsidRPr="00805CC8" w:rsidRDefault="0005768A" w:rsidP="000576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Pages can belong to multiple </w:t>
      </w:r>
      <w:r w:rsidRPr="00805CC8">
        <w:rPr>
          <w:rFonts w:ascii="Times New Roman" w:hAnsi="Times New Roman" w:cs="Times New Roman"/>
          <w:b/>
          <w:bCs/>
        </w:rPr>
        <w:t>categories</w:t>
      </w:r>
      <w:r w:rsidRPr="00805CC8">
        <w:rPr>
          <w:rFonts w:ascii="Times New Roman" w:hAnsi="Times New Roman" w:cs="Times New Roman"/>
        </w:rPr>
        <w:t xml:space="preserve"> for easy classification.</w:t>
      </w:r>
    </w:p>
    <w:p w14:paraId="3E3D327C" w14:textId="17378A0A" w:rsidR="00F3590A" w:rsidRPr="00805CC8" w:rsidRDefault="0005768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Pages can have </w:t>
      </w:r>
      <w:r w:rsidRPr="00805CC8">
        <w:rPr>
          <w:rFonts w:ascii="Times New Roman" w:hAnsi="Times New Roman" w:cs="Times New Roman"/>
          <w:b/>
          <w:bCs/>
        </w:rPr>
        <w:t>restrictions</w:t>
      </w:r>
      <w:r w:rsidRPr="00805CC8">
        <w:rPr>
          <w:rFonts w:ascii="Times New Roman" w:hAnsi="Times New Roman" w:cs="Times New Roman"/>
        </w:rPr>
        <w:t xml:space="preserve"> applied (for editing) by administrators.</w:t>
      </w:r>
    </w:p>
    <w:p w14:paraId="526C0400" w14:textId="4E9ECFFD" w:rsidR="00F3590A" w:rsidRPr="00805CC8" w:rsidRDefault="00F3590A" w:rsidP="00F3590A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  <w:b/>
          <w:bCs/>
        </w:rPr>
        <w:t>Revision and Text Management</w:t>
      </w:r>
    </w:p>
    <w:p w14:paraId="714C2731" w14:textId="30D910B9" w:rsidR="00F3590A" w:rsidRPr="00805CC8" w:rsidRDefault="00F3590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Every edit to a page must be saved as a </w:t>
      </w:r>
      <w:r w:rsidRPr="00805CC8">
        <w:rPr>
          <w:rFonts w:ascii="Times New Roman" w:hAnsi="Times New Roman" w:cs="Times New Roman"/>
          <w:b/>
          <w:bCs/>
        </w:rPr>
        <w:t>new revision</w:t>
      </w:r>
      <w:r w:rsidRPr="00805CC8">
        <w:rPr>
          <w:rFonts w:ascii="Times New Roman" w:hAnsi="Times New Roman" w:cs="Times New Roman"/>
        </w:rPr>
        <w:t>.</w:t>
      </w:r>
    </w:p>
    <w:p w14:paraId="44F810A5" w14:textId="226D826B" w:rsidR="00F3590A" w:rsidRPr="00805CC8" w:rsidRDefault="00F3590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Each revision stores:</w:t>
      </w:r>
    </w:p>
    <w:p w14:paraId="1844DC0C" w14:textId="507BAC94" w:rsidR="00F3590A" w:rsidRPr="00805CC8" w:rsidRDefault="00F3590A" w:rsidP="00F3590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User ID</w:t>
      </w:r>
      <w:r w:rsidRPr="00805CC8">
        <w:rPr>
          <w:rFonts w:ascii="Times New Roman" w:hAnsi="Times New Roman" w:cs="Times New Roman"/>
        </w:rPr>
        <w:t xml:space="preserve"> of the editor</w:t>
      </w:r>
    </w:p>
    <w:p w14:paraId="04018742" w14:textId="411D6CFF" w:rsidR="00F3590A" w:rsidRPr="00805CC8" w:rsidRDefault="00F3590A" w:rsidP="00F3590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lastRenderedPageBreak/>
        <w:t xml:space="preserve">The </w:t>
      </w:r>
      <w:r w:rsidRPr="00805CC8">
        <w:rPr>
          <w:rFonts w:ascii="Times New Roman" w:hAnsi="Times New Roman" w:cs="Times New Roman"/>
          <w:b/>
          <w:bCs/>
        </w:rPr>
        <w:t>Page ID</w:t>
      </w:r>
    </w:p>
    <w:p w14:paraId="077B8FCC" w14:textId="01099D21" w:rsidR="00F3590A" w:rsidRPr="00805CC8" w:rsidRDefault="00F3590A" w:rsidP="00F3590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Text ID</w:t>
      </w:r>
      <w:r w:rsidRPr="00805CC8">
        <w:rPr>
          <w:rFonts w:ascii="Times New Roman" w:hAnsi="Times New Roman" w:cs="Times New Roman"/>
        </w:rPr>
        <w:t xml:space="preserve"> of the content</w:t>
      </w:r>
    </w:p>
    <w:p w14:paraId="1174AAA6" w14:textId="6FC3A458" w:rsidR="00F3590A" w:rsidRPr="00805CC8" w:rsidRDefault="00F3590A" w:rsidP="00F3590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 short </w:t>
      </w:r>
      <w:r w:rsidRPr="00805CC8">
        <w:rPr>
          <w:rFonts w:ascii="Times New Roman" w:hAnsi="Times New Roman" w:cs="Times New Roman"/>
          <w:b/>
          <w:bCs/>
        </w:rPr>
        <w:t>revision description</w:t>
      </w:r>
    </w:p>
    <w:p w14:paraId="7ECD09DA" w14:textId="3FBD1906" w:rsidR="00F3590A" w:rsidRPr="00805CC8" w:rsidRDefault="00F3590A" w:rsidP="00F3590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timestamp</w:t>
      </w:r>
      <w:r w:rsidRPr="00805CC8">
        <w:rPr>
          <w:rFonts w:ascii="Times New Roman" w:hAnsi="Times New Roman" w:cs="Times New Roman"/>
        </w:rPr>
        <w:t xml:space="preserve"> of modification</w:t>
      </w:r>
    </w:p>
    <w:p w14:paraId="443E17BC" w14:textId="50390AC4" w:rsidR="00F3590A" w:rsidRPr="00805CC8" w:rsidRDefault="00F3590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Each revision is linked to a </w:t>
      </w:r>
      <w:r w:rsidRPr="00805CC8">
        <w:rPr>
          <w:rFonts w:ascii="Times New Roman" w:hAnsi="Times New Roman" w:cs="Times New Roman"/>
          <w:b/>
          <w:bCs/>
        </w:rPr>
        <w:t>text record</w:t>
      </w:r>
      <w:r w:rsidRPr="00805CC8">
        <w:rPr>
          <w:rFonts w:ascii="Times New Roman" w:hAnsi="Times New Roman" w:cs="Times New Roman"/>
        </w:rPr>
        <w:t xml:space="preserve"> containing the actual content of that version.</w:t>
      </w:r>
    </w:p>
    <w:p w14:paraId="33F32764" w14:textId="4E1422F3" w:rsidR="00F3590A" w:rsidRPr="00805CC8" w:rsidRDefault="00F3590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The relationship between Page, User, and Text ensures edit tracking and version control.</w:t>
      </w:r>
    </w:p>
    <w:p w14:paraId="2389110A" w14:textId="1988CE18" w:rsidR="00F3590A" w:rsidRPr="00805CC8" w:rsidRDefault="00F3590A" w:rsidP="00F3590A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 xml:space="preserve">Watchlist </w:t>
      </w:r>
    </w:p>
    <w:p w14:paraId="090AAC0E" w14:textId="79774B8E" w:rsidR="00537370" w:rsidRPr="00805CC8" w:rsidRDefault="00537370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Watchlist</w:t>
      </w:r>
      <w:r w:rsidRPr="00805CC8">
        <w:rPr>
          <w:rFonts w:ascii="Times New Roman" w:hAnsi="Times New Roman" w:cs="Times New Roman"/>
        </w:rPr>
        <w:t xml:space="preserve"> table serves as a bridge entity between the </w:t>
      </w:r>
      <w:r w:rsidRPr="00805CC8">
        <w:rPr>
          <w:rFonts w:ascii="Times New Roman" w:hAnsi="Times New Roman" w:cs="Times New Roman"/>
          <w:b/>
          <w:bCs/>
        </w:rPr>
        <w:t>User</w:t>
      </w:r>
      <w:r w:rsidRPr="00805CC8">
        <w:rPr>
          <w:rFonts w:ascii="Times New Roman" w:hAnsi="Times New Roman" w:cs="Times New Roman"/>
        </w:rPr>
        <w:t xml:space="preserve"> and </w:t>
      </w:r>
      <w:r w:rsidRPr="00805CC8">
        <w:rPr>
          <w:rFonts w:ascii="Times New Roman" w:hAnsi="Times New Roman" w:cs="Times New Roman"/>
          <w:b/>
          <w:bCs/>
        </w:rPr>
        <w:t>Page</w:t>
      </w:r>
      <w:r w:rsidRPr="00805CC8">
        <w:rPr>
          <w:rFonts w:ascii="Times New Roman" w:hAnsi="Times New Roman" w:cs="Times New Roman"/>
        </w:rPr>
        <w:t xml:space="preserve"> tables.</w:t>
      </w:r>
    </w:p>
    <w:p w14:paraId="251489FB" w14:textId="7A1815D6" w:rsidR="00537370" w:rsidRPr="00805CC8" w:rsidRDefault="00537370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It implements a many-to-many relationship that tracks which users are watching which pages. </w:t>
      </w:r>
    </w:p>
    <w:p w14:paraId="68371440" w14:textId="2B9598D2" w:rsidR="00F3590A" w:rsidRPr="00805CC8" w:rsidRDefault="003E678A" w:rsidP="00F3590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Each record in the watchlist links:</w:t>
      </w:r>
    </w:p>
    <w:p w14:paraId="50AF65B8" w14:textId="3D8FD944" w:rsidR="003E678A" w:rsidRPr="00805CC8" w:rsidRDefault="003E678A" w:rsidP="003E678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 </w:t>
      </w:r>
      <w:r w:rsidRPr="00805CC8">
        <w:rPr>
          <w:rFonts w:ascii="Times New Roman" w:hAnsi="Times New Roman" w:cs="Times New Roman"/>
          <w:b/>
          <w:bCs/>
        </w:rPr>
        <w:t>User ID</w:t>
      </w:r>
    </w:p>
    <w:p w14:paraId="78E8A444" w14:textId="6E8D0A2B" w:rsidR="003E678A" w:rsidRPr="00805CC8" w:rsidRDefault="003E678A" w:rsidP="003E678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 </w:t>
      </w:r>
      <w:r w:rsidRPr="00805CC8">
        <w:rPr>
          <w:rFonts w:ascii="Times New Roman" w:hAnsi="Times New Roman" w:cs="Times New Roman"/>
          <w:b/>
          <w:bCs/>
        </w:rPr>
        <w:t>Page ID</w:t>
      </w:r>
    </w:p>
    <w:p w14:paraId="09BD7694" w14:textId="06A48D86" w:rsidR="003E678A" w:rsidRPr="00805CC8" w:rsidRDefault="003E678A" w:rsidP="003E678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 </w:t>
      </w:r>
      <w:r w:rsidRPr="00805CC8">
        <w:rPr>
          <w:rFonts w:ascii="Times New Roman" w:hAnsi="Times New Roman" w:cs="Times New Roman"/>
          <w:b/>
          <w:bCs/>
        </w:rPr>
        <w:t>Timestamp</w:t>
      </w:r>
      <w:r w:rsidRPr="00805CC8">
        <w:rPr>
          <w:rFonts w:ascii="Times New Roman" w:hAnsi="Times New Roman" w:cs="Times New Roman"/>
        </w:rPr>
        <w:t xml:space="preserve"> when it was added</w:t>
      </w:r>
    </w:p>
    <w:p w14:paraId="7E784960" w14:textId="75D5CF18" w:rsidR="003E678A" w:rsidRPr="00805CC8" w:rsidRDefault="003E678A" w:rsidP="003E678A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This allows the system to notify users when watched pages are edited.</w:t>
      </w:r>
    </w:p>
    <w:p w14:paraId="300BA41F" w14:textId="37AAC70E" w:rsidR="008554AC" w:rsidRPr="00805CC8" w:rsidRDefault="008554AC" w:rsidP="008554AC">
      <w:p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                   </w:t>
      </w:r>
    </w:p>
    <w:p w14:paraId="690A5019" w14:textId="77777777" w:rsidR="008554AC" w:rsidRPr="00805CC8" w:rsidRDefault="008554AC" w:rsidP="008554AC">
      <w:pPr>
        <w:rPr>
          <w:rFonts w:ascii="Times New Roman" w:hAnsi="Times New Roman" w:cs="Times New Roman"/>
        </w:rPr>
      </w:pPr>
    </w:p>
    <w:p w14:paraId="737F61B6" w14:textId="791CBBE7" w:rsidR="00537370" w:rsidRPr="00805CC8" w:rsidRDefault="00537370" w:rsidP="00537370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Discussion (Talk Pages and Comments)</w:t>
      </w:r>
    </w:p>
    <w:p w14:paraId="5BB3C135" w14:textId="77777777" w:rsidR="00537370" w:rsidRPr="00805CC8" w:rsidRDefault="00537370" w:rsidP="0005768A">
      <w:pPr>
        <w:rPr>
          <w:rFonts w:ascii="Times New Roman" w:hAnsi="Times New Roman" w:cs="Times New Roman"/>
        </w:rPr>
      </w:pPr>
    </w:p>
    <w:p w14:paraId="1D63DEA0" w14:textId="402E1D74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Every page can have a </w:t>
      </w:r>
      <w:r w:rsidRPr="00805CC8">
        <w:rPr>
          <w:rFonts w:ascii="Times New Roman" w:hAnsi="Times New Roman" w:cs="Times New Roman"/>
          <w:b/>
          <w:bCs/>
        </w:rPr>
        <w:t>Talk Page</w:t>
      </w:r>
      <w:r w:rsidRPr="00805CC8">
        <w:rPr>
          <w:rFonts w:ascii="Times New Roman" w:hAnsi="Times New Roman" w:cs="Times New Roman"/>
        </w:rPr>
        <w:t xml:space="preserve"> for discussions or feedback.</w:t>
      </w:r>
    </w:p>
    <w:p w14:paraId="623FDB25" w14:textId="42D13618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Each Talk Page:</w:t>
      </w:r>
    </w:p>
    <w:p w14:paraId="072CFEF8" w14:textId="77777777" w:rsidR="00537370" w:rsidRPr="00805CC8" w:rsidRDefault="00537370" w:rsidP="0053737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Belongs to one specific Page</w:t>
      </w:r>
    </w:p>
    <w:p w14:paraId="5334D0A1" w14:textId="2F0252BE" w:rsidR="00537370" w:rsidRPr="00805CC8" w:rsidRDefault="00537370" w:rsidP="0053737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Is created by a user</w:t>
      </w:r>
    </w:p>
    <w:p w14:paraId="603CCD04" w14:textId="386F55AF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  <w:b/>
          <w:bCs/>
        </w:rPr>
        <w:t>Talk Comments</w:t>
      </w:r>
      <w:r w:rsidRPr="00805CC8">
        <w:rPr>
          <w:rFonts w:ascii="Times New Roman" w:hAnsi="Times New Roman" w:cs="Times New Roman"/>
        </w:rPr>
        <w:t xml:space="preserve"> allow users to reply or start discussion threads.</w:t>
      </w:r>
    </w:p>
    <w:p w14:paraId="5185CE78" w14:textId="0A69F518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Comments are linked hierarchically (reply-to relationships).</w:t>
      </w:r>
    </w:p>
    <w:p w14:paraId="0D51A93A" w14:textId="03F8C49D" w:rsidR="00537370" w:rsidRPr="00805CC8" w:rsidRDefault="00537370" w:rsidP="00537370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Category Management</w:t>
      </w:r>
    </w:p>
    <w:p w14:paraId="0E3C18B2" w14:textId="77777777" w:rsidR="00537370" w:rsidRPr="00805CC8" w:rsidRDefault="00537370" w:rsidP="00537370">
      <w:pPr>
        <w:pStyle w:val="ListParagraph"/>
        <w:ind w:left="1440"/>
        <w:rPr>
          <w:rFonts w:ascii="Times New Roman" w:hAnsi="Times New Roman" w:cs="Times New Roman"/>
          <w:b/>
          <w:bCs/>
          <w:u w:val="single"/>
        </w:rPr>
      </w:pPr>
    </w:p>
    <w:p w14:paraId="75B59733" w14:textId="6567C7AB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system must maintain a list of </w:t>
      </w:r>
      <w:r w:rsidRPr="00805CC8">
        <w:rPr>
          <w:rFonts w:ascii="Times New Roman" w:hAnsi="Times New Roman" w:cs="Times New Roman"/>
          <w:b/>
          <w:bCs/>
        </w:rPr>
        <w:t>Categories</w:t>
      </w:r>
      <w:r w:rsidRPr="00805CC8">
        <w:rPr>
          <w:rFonts w:ascii="Times New Roman" w:hAnsi="Times New Roman" w:cs="Times New Roman"/>
        </w:rPr>
        <w:t xml:space="preserve"> (e.g., Science, History, Technology).</w:t>
      </w:r>
    </w:p>
    <w:p w14:paraId="69C29CC2" w14:textId="4E30002A" w:rsidR="00EB5FDF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Pages can be associated with one or more categories through a </w:t>
      </w:r>
      <w:r w:rsidRPr="00805CC8">
        <w:rPr>
          <w:rFonts w:ascii="Times New Roman" w:hAnsi="Times New Roman" w:cs="Times New Roman"/>
          <w:b/>
          <w:bCs/>
        </w:rPr>
        <w:t>CategoryLinks</w:t>
      </w:r>
      <w:r w:rsidRPr="00805CC8">
        <w:rPr>
          <w:rFonts w:ascii="Times New Roman" w:hAnsi="Times New Roman" w:cs="Times New Roman"/>
        </w:rPr>
        <w:t xml:space="preserve"> table.</w:t>
      </w:r>
    </w:p>
    <w:p w14:paraId="0DEB5A40" w14:textId="714C1608" w:rsidR="00537370" w:rsidRPr="00805CC8" w:rsidRDefault="00537370" w:rsidP="00537370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This helps in easy searching and organization of content.</w:t>
      </w:r>
    </w:p>
    <w:p w14:paraId="6F16B760" w14:textId="4CCBD108" w:rsidR="00E156B5" w:rsidRPr="00805CC8" w:rsidRDefault="00E156B5" w:rsidP="00E156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u w:val="single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Log and Administrative Control</w:t>
      </w:r>
    </w:p>
    <w:p w14:paraId="763E7573" w14:textId="77777777" w:rsidR="00E156B5" w:rsidRPr="00805CC8" w:rsidRDefault="00E156B5" w:rsidP="00E156B5">
      <w:pPr>
        <w:pStyle w:val="ListParagraph"/>
        <w:ind w:left="1440"/>
        <w:rPr>
          <w:rFonts w:ascii="Times New Roman" w:hAnsi="Times New Roman" w:cs="Times New Roman"/>
          <w:b/>
          <w:bCs/>
          <w:u w:val="single"/>
        </w:rPr>
      </w:pPr>
    </w:p>
    <w:p w14:paraId="3029DD35" w14:textId="60834D3D" w:rsidR="00E156B5" w:rsidRPr="00805CC8" w:rsidRDefault="00E156B5" w:rsidP="00E156B5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Log</w:t>
      </w:r>
      <w:r w:rsidRPr="00805CC8">
        <w:rPr>
          <w:rFonts w:ascii="Times New Roman" w:hAnsi="Times New Roman" w:cs="Times New Roman"/>
        </w:rPr>
        <w:t xml:space="preserve"> table records all system-level actions:</w:t>
      </w:r>
    </w:p>
    <w:p w14:paraId="542381B0" w14:textId="78F61BD2" w:rsidR="00E156B5" w:rsidRPr="00805CC8" w:rsidRDefault="00E156B5" w:rsidP="00E156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 creation </w:t>
      </w:r>
    </w:p>
    <w:p w14:paraId="654CD26B" w14:textId="3BB5556A" w:rsidR="00E156B5" w:rsidRPr="00805CC8" w:rsidRDefault="00E156B5" w:rsidP="00E156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Deletion</w:t>
      </w:r>
    </w:p>
    <w:p w14:paraId="62236D11" w14:textId="2AE1755B" w:rsidR="00E156B5" w:rsidRPr="00805CC8" w:rsidRDefault="00E156B5" w:rsidP="00E156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User blocks</w:t>
      </w:r>
    </w:p>
    <w:p w14:paraId="476642B9" w14:textId="58F9ACB6" w:rsidR="00E156B5" w:rsidRPr="00805CC8" w:rsidRDefault="00E156B5" w:rsidP="00E156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Role changes</w:t>
      </w:r>
    </w:p>
    <w:p w14:paraId="736280A7" w14:textId="7E4DAB89" w:rsidR="00E156B5" w:rsidRPr="00805CC8" w:rsidRDefault="00E156B5" w:rsidP="00E156B5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Each log entry must store:</w:t>
      </w:r>
    </w:p>
    <w:p w14:paraId="05292CDD" w14:textId="6F857969" w:rsidR="00E156B5" w:rsidRPr="00805CC8" w:rsidRDefault="00E156B5" w:rsidP="00E156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The User ID (who performed the action)</w:t>
      </w:r>
    </w:p>
    <w:p w14:paraId="71211955" w14:textId="307340C0" w:rsidR="00E156B5" w:rsidRPr="00805CC8" w:rsidRDefault="00E156B5" w:rsidP="00E156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Page ID</w:t>
      </w:r>
      <w:r w:rsidRPr="00805CC8">
        <w:rPr>
          <w:rFonts w:ascii="Times New Roman" w:hAnsi="Times New Roman" w:cs="Times New Roman"/>
        </w:rPr>
        <w:t xml:space="preserve"> (if applicable)</w:t>
      </w:r>
    </w:p>
    <w:p w14:paraId="04179E57" w14:textId="26235322" w:rsidR="00E156B5" w:rsidRPr="00805CC8" w:rsidRDefault="00E156B5" w:rsidP="00E156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u w:val="single"/>
        </w:rPr>
      </w:pPr>
      <w:r w:rsidRPr="00805CC8">
        <w:rPr>
          <w:rFonts w:ascii="Times New Roman" w:hAnsi="Times New Roman" w:cs="Times New Roman"/>
        </w:rPr>
        <w:t xml:space="preserve">The </w:t>
      </w:r>
      <w:r w:rsidRPr="00805CC8">
        <w:rPr>
          <w:rFonts w:ascii="Times New Roman" w:hAnsi="Times New Roman" w:cs="Times New Roman"/>
          <w:b/>
          <w:bCs/>
        </w:rPr>
        <w:t>Timestamp</w:t>
      </w:r>
      <w:r w:rsidRPr="00805CC8">
        <w:rPr>
          <w:rFonts w:ascii="Times New Roman" w:hAnsi="Times New Roman" w:cs="Times New Roman"/>
          <w:u w:val="single"/>
        </w:rPr>
        <w:t xml:space="preserve"> </w:t>
      </w:r>
    </w:p>
    <w:p w14:paraId="08DF5426" w14:textId="21CBDFC9" w:rsidR="00E156B5" w:rsidRPr="00805CC8" w:rsidRDefault="00E156B5" w:rsidP="00E156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 </w:t>
      </w:r>
      <w:r w:rsidRPr="00805CC8">
        <w:rPr>
          <w:rFonts w:ascii="Times New Roman" w:hAnsi="Times New Roman" w:cs="Times New Roman"/>
          <w:b/>
          <w:bCs/>
        </w:rPr>
        <w:t>description</w:t>
      </w:r>
    </w:p>
    <w:p w14:paraId="3C6DC2E2" w14:textId="4C06E60A" w:rsidR="00E156B5" w:rsidRPr="00805CC8" w:rsidRDefault="00E156B5" w:rsidP="00E156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Action (</w:t>
      </w:r>
      <w:r w:rsidRPr="00805CC8">
        <w:rPr>
          <w:rFonts w:ascii="Times New Roman" w:hAnsi="Times New Roman" w:cs="Times New Roman"/>
          <w:b/>
          <w:bCs/>
        </w:rPr>
        <w:t>specifies the exact activity</w:t>
      </w:r>
      <w:r w:rsidRPr="00805CC8">
        <w:rPr>
          <w:rFonts w:ascii="Times New Roman" w:hAnsi="Times New Roman" w:cs="Times New Roman"/>
        </w:rPr>
        <w:t xml:space="preserve"> that happened in the system.)</w:t>
      </w:r>
    </w:p>
    <w:p w14:paraId="2024A727" w14:textId="2A5AA674" w:rsidR="00E156B5" w:rsidRPr="00805CC8" w:rsidRDefault="00E156B5" w:rsidP="00E156B5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Logs help administrators track platform activity and issues.</w:t>
      </w:r>
    </w:p>
    <w:p w14:paraId="789C0002" w14:textId="40C3DC1E" w:rsidR="00E156B5" w:rsidRPr="00805CC8" w:rsidRDefault="00E156B5" w:rsidP="00E156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  <w:b/>
          <w:bCs/>
          <w:u w:val="single"/>
        </w:rPr>
        <w:t>Security and Restriction</w:t>
      </w:r>
      <w:r w:rsidR="00CA78B3" w:rsidRPr="00805CC8">
        <w:rPr>
          <w:rFonts w:ascii="Times New Roman" w:hAnsi="Times New Roman" w:cs="Times New Roman"/>
          <w:b/>
          <w:bCs/>
          <w:u w:val="single"/>
        </w:rPr>
        <w:t>s</w:t>
      </w:r>
    </w:p>
    <w:p w14:paraId="1A131FD6" w14:textId="55E081BE" w:rsidR="00CA78B3" w:rsidRPr="00805CC8" w:rsidRDefault="00CA78B3" w:rsidP="00CA78B3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Admins can impose </w:t>
      </w:r>
      <w:r w:rsidRPr="00805CC8">
        <w:rPr>
          <w:rFonts w:ascii="Times New Roman" w:hAnsi="Times New Roman" w:cs="Times New Roman"/>
          <w:b/>
          <w:bCs/>
        </w:rPr>
        <w:t>Page Restrictions</w:t>
      </w:r>
      <w:r w:rsidRPr="00805CC8">
        <w:rPr>
          <w:rFonts w:ascii="Times New Roman" w:hAnsi="Times New Roman" w:cs="Times New Roman"/>
        </w:rPr>
        <w:t xml:space="preserve"> (like editing rights limitations).</w:t>
      </w:r>
    </w:p>
    <w:p w14:paraId="5D754E9C" w14:textId="77353DEF" w:rsidR="00CA78B3" w:rsidRPr="00805CC8" w:rsidRDefault="00CA78B3" w:rsidP="00CA78B3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lastRenderedPageBreak/>
        <w:t>Each restriction includes:</w:t>
      </w:r>
    </w:p>
    <w:p w14:paraId="2518AB1E" w14:textId="5E8ECDDB" w:rsidR="00CA78B3" w:rsidRPr="00805CC8" w:rsidRDefault="00CA78B3" w:rsidP="00CA78B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Page ID </w:t>
      </w:r>
    </w:p>
    <w:p w14:paraId="64250557" w14:textId="0B2D7F19" w:rsidR="00CA78B3" w:rsidRPr="00805CC8" w:rsidRDefault="00CA78B3" w:rsidP="00CA78B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Restriction type (create, edit)</w:t>
      </w:r>
    </w:p>
    <w:p w14:paraId="2AB0DECA" w14:textId="5156DF20" w:rsidR="00CA78B3" w:rsidRPr="00805CC8" w:rsidRDefault="00CA78B3" w:rsidP="00CA78B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>Restriction level (Admin, User)</w:t>
      </w:r>
    </w:p>
    <w:p w14:paraId="77E479EA" w14:textId="1541F8EE" w:rsidR="008554AC" w:rsidRPr="00553899" w:rsidRDefault="00CA78B3" w:rsidP="008554AC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05CC8">
        <w:rPr>
          <w:rFonts w:ascii="Times New Roman" w:hAnsi="Times New Roman" w:cs="Times New Roman"/>
        </w:rPr>
        <w:t xml:space="preserve">Admins can </w:t>
      </w:r>
      <w:r w:rsidRPr="00805CC8">
        <w:rPr>
          <w:rFonts w:ascii="Times New Roman" w:hAnsi="Times New Roman" w:cs="Times New Roman"/>
          <w:b/>
          <w:bCs/>
        </w:rPr>
        <w:t>block users</w:t>
      </w:r>
      <w:r w:rsidRPr="00805CC8">
        <w:rPr>
          <w:rFonts w:ascii="Times New Roman" w:hAnsi="Times New Roman" w:cs="Times New Roman"/>
        </w:rPr>
        <w:t xml:space="preserve"> temporarily or permanently using the </w:t>
      </w:r>
      <w:r w:rsidRPr="00805CC8">
        <w:rPr>
          <w:rFonts w:ascii="Times New Roman" w:hAnsi="Times New Roman" w:cs="Times New Roman"/>
          <w:b/>
          <w:bCs/>
        </w:rPr>
        <w:t>Block</w:t>
      </w:r>
      <w:r w:rsidRPr="00805CC8">
        <w:rPr>
          <w:rFonts w:ascii="Times New Roman" w:hAnsi="Times New Roman" w:cs="Times New Roman"/>
        </w:rPr>
        <w:t xml:space="preserve"> table.</w:t>
      </w:r>
    </w:p>
    <w:p w14:paraId="13283262" w14:textId="77777777" w:rsidR="008554AC" w:rsidRPr="00805CC8" w:rsidRDefault="008554AC" w:rsidP="008554AC">
      <w:pPr>
        <w:rPr>
          <w:rFonts w:ascii="Times New Roman" w:hAnsi="Times New Roman" w:cs="Times New Roman"/>
        </w:rPr>
      </w:pPr>
    </w:p>
    <w:p w14:paraId="4F34A2EC" w14:textId="77777777" w:rsidR="00CA78B3" w:rsidRPr="00805CC8" w:rsidRDefault="00CA78B3" w:rsidP="00CA78B3">
      <w:pPr>
        <w:ind w:left="1800"/>
        <w:rPr>
          <w:rFonts w:ascii="Times New Roman" w:hAnsi="Times New Roman" w:cs="Times New Roman"/>
        </w:rPr>
      </w:pPr>
    </w:p>
    <w:p w14:paraId="691DB30B" w14:textId="62200682" w:rsidR="00CA78B3" w:rsidRPr="00805CC8" w:rsidRDefault="00CA78B3" w:rsidP="00CA78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5CC8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Relationships</w:t>
      </w:r>
    </w:p>
    <w:p w14:paraId="24BC8365" w14:textId="77777777" w:rsidR="00EB5FDF" w:rsidRPr="00805CC8" w:rsidRDefault="00EB5FDF" w:rsidP="00EB5FDF">
      <w:pPr>
        <w:pStyle w:val="ListParagraph"/>
        <w:rPr>
          <w:rFonts w:ascii="Times New Roman" w:hAnsi="Times New Roman" w:cs="Times New Roman"/>
          <w:b/>
          <w:bCs/>
        </w:rPr>
      </w:pPr>
    </w:p>
    <w:tbl>
      <w:tblPr>
        <w:tblW w:w="9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1938"/>
        <w:gridCol w:w="3671"/>
      </w:tblGrid>
      <w:tr w:rsidR="00CA78B3" w:rsidRPr="00805CC8" w14:paraId="49490F77" w14:textId="77777777" w:rsidTr="00543869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26644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25A0941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21F88E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Description</w:t>
            </w:r>
          </w:p>
        </w:tc>
      </w:tr>
      <w:tr w:rsidR="00CA78B3" w:rsidRPr="00805CC8" w14:paraId="45F0E97B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12E324B3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 → Revision</w:t>
            </w:r>
          </w:p>
        </w:tc>
        <w:tc>
          <w:tcPr>
            <w:tcW w:w="0" w:type="auto"/>
            <w:vAlign w:val="center"/>
            <w:hideMark/>
          </w:tcPr>
          <w:p w14:paraId="2F0390B0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1 to Many</w:t>
            </w:r>
          </w:p>
        </w:tc>
        <w:tc>
          <w:tcPr>
            <w:tcW w:w="0" w:type="auto"/>
            <w:vAlign w:val="center"/>
            <w:hideMark/>
          </w:tcPr>
          <w:p w14:paraId="36D2897A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A user can create many revisions</w:t>
            </w:r>
          </w:p>
        </w:tc>
      </w:tr>
      <w:tr w:rsidR="00CA78B3" w:rsidRPr="00805CC8" w14:paraId="461C9A9C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4639FD8F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Revision → Page</w:t>
            </w:r>
          </w:p>
        </w:tc>
        <w:tc>
          <w:tcPr>
            <w:tcW w:w="0" w:type="auto"/>
            <w:vAlign w:val="center"/>
            <w:hideMark/>
          </w:tcPr>
          <w:p w14:paraId="39C123AD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Many to 1</w:t>
            </w:r>
          </w:p>
        </w:tc>
        <w:tc>
          <w:tcPr>
            <w:tcW w:w="0" w:type="auto"/>
            <w:vAlign w:val="center"/>
            <w:hideMark/>
          </w:tcPr>
          <w:p w14:paraId="41827DB0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Each revision belongs to one page</w:t>
            </w:r>
          </w:p>
        </w:tc>
      </w:tr>
      <w:tr w:rsidR="00CA78B3" w:rsidRPr="00805CC8" w14:paraId="751790F0" w14:textId="77777777" w:rsidTr="0054386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52642C0F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Revision → Text</w:t>
            </w:r>
          </w:p>
        </w:tc>
        <w:tc>
          <w:tcPr>
            <w:tcW w:w="0" w:type="auto"/>
            <w:vAlign w:val="center"/>
            <w:hideMark/>
          </w:tcPr>
          <w:p w14:paraId="67FB3009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1 to 1</w:t>
            </w:r>
          </w:p>
        </w:tc>
        <w:tc>
          <w:tcPr>
            <w:tcW w:w="0" w:type="auto"/>
            <w:vAlign w:val="center"/>
            <w:hideMark/>
          </w:tcPr>
          <w:p w14:paraId="2A6EBB63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Each revision has one text</w:t>
            </w:r>
          </w:p>
        </w:tc>
      </w:tr>
      <w:tr w:rsidR="00CA78B3" w:rsidRPr="00805CC8" w14:paraId="6E4C9D80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24204E6F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 ↔ Page (via Watchlist)</w:t>
            </w:r>
          </w:p>
        </w:tc>
        <w:tc>
          <w:tcPr>
            <w:tcW w:w="0" w:type="auto"/>
            <w:vAlign w:val="center"/>
            <w:hideMark/>
          </w:tcPr>
          <w:p w14:paraId="066DCCEC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Many to Many</w:t>
            </w:r>
          </w:p>
        </w:tc>
        <w:tc>
          <w:tcPr>
            <w:tcW w:w="0" w:type="auto"/>
            <w:vAlign w:val="center"/>
            <w:hideMark/>
          </w:tcPr>
          <w:p w14:paraId="3D5B2FFC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Users can watch multiple pages</w:t>
            </w:r>
          </w:p>
        </w:tc>
      </w:tr>
      <w:tr w:rsidR="00CA78B3" w:rsidRPr="00805CC8" w14:paraId="6400F751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0C43383B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Page ↔ Category (via CategoryLinks)</w:t>
            </w:r>
          </w:p>
        </w:tc>
        <w:tc>
          <w:tcPr>
            <w:tcW w:w="0" w:type="auto"/>
            <w:vAlign w:val="center"/>
            <w:hideMark/>
          </w:tcPr>
          <w:p w14:paraId="09D0E550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Many to Many</w:t>
            </w:r>
          </w:p>
        </w:tc>
        <w:tc>
          <w:tcPr>
            <w:tcW w:w="0" w:type="auto"/>
            <w:vAlign w:val="center"/>
            <w:hideMark/>
          </w:tcPr>
          <w:p w14:paraId="2DF9D22E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Pages belong to multiple categories</w:t>
            </w:r>
          </w:p>
        </w:tc>
      </w:tr>
      <w:tr w:rsidR="00CA78B3" w:rsidRPr="00805CC8" w14:paraId="4B3B85F1" w14:textId="77777777" w:rsidTr="0054386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141CB8A4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Page ↔ TalkPage</w:t>
            </w:r>
          </w:p>
        </w:tc>
        <w:tc>
          <w:tcPr>
            <w:tcW w:w="0" w:type="auto"/>
            <w:vAlign w:val="center"/>
            <w:hideMark/>
          </w:tcPr>
          <w:p w14:paraId="2CE439BB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1 to 1</w:t>
            </w:r>
          </w:p>
        </w:tc>
        <w:tc>
          <w:tcPr>
            <w:tcW w:w="0" w:type="auto"/>
            <w:vAlign w:val="center"/>
            <w:hideMark/>
          </w:tcPr>
          <w:p w14:paraId="4A877FB8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Every page has one talk page</w:t>
            </w:r>
          </w:p>
        </w:tc>
      </w:tr>
      <w:tr w:rsidR="00CA78B3" w:rsidRPr="00805CC8" w14:paraId="5A76A7BF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458E4F0F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TalkPage ↔ TalkComment</w:t>
            </w:r>
          </w:p>
        </w:tc>
        <w:tc>
          <w:tcPr>
            <w:tcW w:w="0" w:type="auto"/>
            <w:vAlign w:val="center"/>
            <w:hideMark/>
          </w:tcPr>
          <w:p w14:paraId="7F7BCA7D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1 to Many</w:t>
            </w:r>
          </w:p>
        </w:tc>
        <w:tc>
          <w:tcPr>
            <w:tcW w:w="0" w:type="auto"/>
            <w:vAlign w:val="center"/>
            <w:hideMark/>
          </w:tcPr>
          <w:p w14:paraId="4B1407A8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A talk page can have many comments</w:t>
            </w:r>
          </w:p>
        </w:tc>
      </w:tr>
      <w:tr w:rsidR="00CA78B3" w:rsidRPr="00805CC8" w14:paraId="52A7C681" w14:textId="77777777" w:rsidTr="00543869">
        <w:trPr>
          <w:trHeight w:val="806"/>
          <w:tblCellSpacing w:w="15" w:type="dxa"/>
        </w:trPr>
        <w:tc>
          <w:tcPr>
            <w:tcW w:w="0" w:type="auto"/>
            <w:vAlign w:val="center"/>
            <w:hideMark/>
          </w:tcPr>
          <w:p w14:paraId="150E43EC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 ↔ Role (via UserRoles)</w:t>
            </w:r>
          </w:p>
        </w:tc>
        <w:tc>
          <w:tcPr>
            <w:tcW w:w="0" w:type="auto"/>
            <w:vAlign w:val="center"/>
            <w:hideMark/>
          </w:tcPr>
          <w:p w14:paraId="5F508009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Many to Many</w:t>
            </w:r>
          </w:p>
        </w:tc>
        <w:tc>
          <w:tcPr>
            <w:tcW w:w="0" w:type="auto"/>
            <w:vAlign w:val="center"/>
            <w:hideMark/>
          </w:tcPr>
          <w:p w14:paraId="2E4CC82A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Users can have multiple roles</w:t>
            </w:r>
          </w:p>
        </w:tc>
      </w:tr>
      <w:tr w:rsidR="00CA78B3" w:rsidRPr="00805CC8" w14:paraId="5F2DC6A3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09771523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Role ↔ Permission (via RolePermissions)</w:t>
            </w:r>
          </w:p>
        </w:tc>
        <w:tc>
          <w:tcPr>
            <w:tcW w:w="0" w:type="auto"/>
            <w:vAlign w:val="center"/>
            <w:hideMark/>
          </w:tcPr>
          <w:p w14:paraId="3872A420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Many to Many</w:t>
            </w:r>
          </w:p>
        </w:tc>
        <w:tc>
          <w:tcPr>
            <w:tcW w:w="0" w:type="auto"/>
            <w:vAlign w:val="center"/>
            <w:hideMark/>
          </w:tcPr>
          <w:p w14:paraId="210F333F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Roles define system permissions</w:t>
            </w:r>
          </w:p>
        </w:tc>
      </w:tr>
      <w:tr w:rsidR="00CA78B3" w:rsidRPr="00805CC8" w14:paraId="7364BACE" w14:textId="77777777" w:rsidTr="0054386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7A2A3161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User ↔ Block</w:t>
            </w:r>
          </w:p>
        </w:tc>
        <w:tc>
          <w:tcPr>
            <w:tcW w:w="0" w:type="auto"/>
            <w:vAlign w:val="center"/>
            <w:hideMark/>
          </w:tcPr>
          <w:p w14:paraId="3FB55218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1 to Many</w:t>
            </w:r>
          </w:p>
        </w:tc>
        <w:tc>
          <w:tcPr>
            <w:tcW w:w="0" w:type="auto"/>
            <w:vAlign w:val="center"/>
            <w:hideMark/>
          </w:tcPr>
          <w:p w14:paraId="2A1B464D" w14:textId="77777777" w:rsidR="00CA78B3" w:rsidRPr="00805CC8" w:rsidRDefault="00CA78B3" w:rsidP="00CA78B3">
            <w:pPr>
              <w:pStyle w:val="ListParagraph"/>
              <w:rPr>
                <w:rFonts w:ascii="Times New Roman" w:hAnsi="Times New Roman" w:cs="Times New Roman"/>
              </w:rPr>
            </w:pPr>
            <w:r w:rsidRPr="00805CC8">
              <w:rPr>
                <w:rFonts w:ascii="Times New Roman" w:hAnsi="Times New Roman" w:cs="Times New Roman"/>
              </w:rPr>
              <w:t>An admin can block multiple users</w:t>
            </w:r>
          </w:p>
        </w:tc>
      </w:tr>
    </w:tbl>
    <w:p w14:paraId="3EF50440" w14:textId="77777777" w:rsidR="00CA78B3" w:rsidRPr="00805CC8" w:rsidRDefault="00CA78B3" w:rsidP="00EB5FDF">
      <w:pPr>
        <w:pStyle w:val="ListParagraph"/>
        <w:rPr>
          <w:rFonts w:ascii="Times New Roman" w:hAnsi="Times New Roman" w:cs="Times New Roman"/>
          <w:b/>
          <w:bCs/>
        </w:rPr>
      </w:pPr>
    </w:p>
    <w:p w14:paraId="76103A85" w14:textId="77777777" w:rsidR="00EB5FDF" w:rsidRPr="00805CC8" w:rsidRDefault="00EB5FDF" w:rsidP="00EB5FDF">
      <w:pPr>
        <w:rPr>
          <w:rFonts w:ascii="Times New Roman" w:hAnsi="Times New Roman" w:cs="Times New Roman"/>
          <w:b/>
          <w:bCs/>
        </w:rPr>
      </w:pPr>
    </w:p>
    <w:p w14:paraId="7B614600" w14:textId="172EC1A6" w:rsidR="00EB5FDF" w:rsidRPr="00805CC8" w:rsidRDefault="00C820AA" w:rsidP="006B7DC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05CC8">
        <w:rPr>
          <w:rFonts w:ascii="Times New Roman" w:hAnsi="Times New Roman" w:cs="Times New Roman"/>
          <w:b/>
          <w:bCs/>
          <w:sz w:val="24"/>
          <w:szCs w:val="24"/>
        </w:rPr>
        <w:t>Edit Flow (User Edits a Page)</w:t>
      </w:r>
    </w:p>
    <w:p w14:paraId="7727CA6D" w14:textId="2A383303" w:rsidR="006B7DC7" w:rsidRPr="00805CC8" w:rsidRDefault="006B7DC7" w:rsidP="00341E6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edits a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page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→ this action creates a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record.</w:t>
      </w:r>
    </w:p>
    <w:p w14:paraId="2AD601B3" w14:textId="77777777" w:rsidR="00341E63" w:rsidRPr="00805CC8" w:rsidRDefault="00341E63" w:rsidP="00341E6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stores edit details (description, timestamp).</w:t>
      </w:r>
    </w:p>
    <w:p w14:paraId="6F0BFB67" w14:textId="415AB1AB" w:rsidR="00341E63" w:rsidRPr="00805CC8" w:rsidRDefault="00341E63" w:rsidP="00341E6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is linked to the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page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it modifies.</w:t>
      </w:r>
    </w:p>
    <w:p w14:paraId="3CC058B1" w14:textId="3CFEA27B" w:rsidR="00EA34B0" w:rsidRPr="00805CC8" w:rsidRDefault="00341E63" w:rsidP="00341E6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also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contains text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— the updated content of the page.</w:t>
      </w:r>
    </w:p>
    <w:p w14:paraId="5B2AEF8A" w14:textId="77777777" w:rsidR="00341E63" w:rsidRPr="00805CC8" w:rsidRDefault="00341E63" w:rsidP="00341E63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6D6D551" w14:textId="54F034C9" w:rsidR="00EA34B0" w:rsidRPr="00805CC8" w:rsidRDefault="00341E63" w:rsidP="00EA34B0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Block Flow (When User Is Blocked)</w:t>
      </w:r>
    </w:p>
    <w:p w14:paraId="5889AF10" w14:textId="77777777" w:rsidR="00290599" w:rsidRPr="00805CC8" w:rsidRDefault="00290599" w:rsidP="00290599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>If a user violates site rules, an admin creates a block record.</w:t>
      </w:r>
    </w:p>
    <w:p w14:paraId="55EE08AF" w14:textId="77777777" w:rsidR="00290599" w:rsidRPr="00805CC8" w:rsidRDefault="00290599" w:rsidP="00290599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>The block entity stores the reason and timestamp.</w:t>
      </w:r>
    </w:p>
    <w:p w14:paraId="60131574" w14:textId="5DC09BFF" w:rsidR="0068265D" w:rsidRPr="00805CC8" w:rsidRDefault="00290599" w:rsidP="0068265D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>The user is linked to this block, meaning the user cannot perform actions (edit, comment, etc.) while blocked.</w:t>
      </w:r>
    </w:p>
    <w:p w14:paraId="05E26F6B" w14:textId="77777777" w:rsidR="0068265D" w:rsidRPr="00805CC8" w:rsidRDefault="0068265D" w:rsidP="006826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DB66E56" w14:textId="10EFEEFD" w:rsidR="0068265D" w:rsidRPr="00805CC8" w:rsidRDefault="00F7633E" w:rsidP="0068265D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 &amp; Role Workflow (User Access Control)</w:t>
      </w:r>
    </w:p>
    <w:p w14:paraId="787F8109" w14:textId="3D1CD6B8" w:rsidR="006810FB" w:rsidRPr="00805CC8" w:rsidRDefault="006810FB" w:rsidP="007E53CE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(like admin, editor, viewer) defines a set of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6283C" w14:textId="16662D4F" w:rsidR="006810FB" w:rsidRPr="00805CC8" w:rsidRDefault="006810FB" w:rsidP="007E53CE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is assigned a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26A47" w14:textId="68E4E8B8" w:rsidR="006810FB" w:rsidRPr="00805CC8" w:rsidRDefault="006810FB" w:rsidP="007E53CE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determines what the </w:t>
      </w: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can do (e.g., edit, block users, categorize pages).</w:t>
      </w:r>
    </w:p>
    <w:p w14:paraId="1EC59D36" w14:textId="77777777" w:rsidR="0038732C" w:rsidRPr="00805CC8" w:rsidRDefault="0038732C" w:rsidP="0038732C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0393F39" w14:textId="77777777" w:rsidR="00F55EB6" w:rsidRPr="00805CC8" w:rsidRDefault="00F55EB6" w:rsidP="00F55EB6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Talk page flow (discussions about a page)</w:t>
      </w:r>
    </w:p>
    <w:p w14:paraId="6F3B4F7C" w14:textId="494A3274" w:rsidR="00F55EB6" w:rsidRPr="00805CC8" w:rsidRDefault="00F55EB6" w:rsidP="0038732C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Each content page can have an associated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talk_pages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record (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talk_id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16549D2" w14:textId="099C5391" w:rsidR="00F55EB6" w:rsidRPr="00805CC8" w:rsidRDefault="00F55EB6" w:rsidP="0038732C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A user opens the talk page and </w:t>
      </w:r>
      <w:proofErr w:type="spellStart"/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create_has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a talk page entry (or posts on existing one).</w:t>
      </w:r>
    </w:p>
    <w:p w14:paraId="35CDEE35" w14:textId="4B000D3B" w:rsidR="00F55EB6" w:rsidRPr="00805CC8" w:rsidRDefault="00F55EB6" w:rsidP="0038732C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User posts a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talk_comment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comment_id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comment_text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) linked to the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talk_pages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belongs_to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3836D4" w14:textId="77777777" w:rsidR="00F55EB6" w:rsidRPr="00805CC8" w:rsidRDefault="00F55EB6" w:rsidP="0038732C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Comments can </w:t>
      </w:r>
      <w:proofErr w:type="spellStart"/>
      <w:r w:rsidRPr="00805CC8">
        <w:rPr>
          <w:rFonts w:ascii="Times New Roman" w:eastAsia="Times New Roman" w:hAnsi="Times New Roman" w:cs="Times New Roman"/>
          <w:b/>
          <w:bCs/>
          <w:sz w:val="24"/>
          <w:szCs w:val="24"/>
        </w:rPr>
        <w:t>replies_to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other </w:t>
      </w:r>
      <w:proofErr w:type="spellStart"/>
      <w:r w:rsidRPr="00805CC8">
        <w:rPr>
          <w:rFonts w:ascii="Times New Roman" w:eastAsia="Times New Roman" w:hAnsi="Times New Roman" w:cs="Times New Roman"/>
          <w:sz w:val="24"/>
          <w:szCs w:val="24"/>
        </w:rPr>
        <w:t>talk_comment</w:t>
      </w:r>
      <w:proofErr w:type="spellEnd"/>
      <w:r w:rsidRPr="00805CC8">
        <w:rPr>
          <w:rFonts w:ascii="Times New Roman" w:eastAsia="Times New Roman" w:hAnsi="Times New Roman" w:cs="Times New Roman"/>
          <w:sz w:val="24"/>
          <w:szCs w:val="24"/>
        </w:rPr>
        <w:t xml:space="preserve"> records — threaded conversation forms.</w:t>
      </w:r>
    </w:p>
    <w:p w14:paraId="5F9C391B" w14:textId="77777777" w:rsidR="00F55EB6" w:rsidRPr="00805CC8" w:rsidRDefault="00F55EB6" w:rsidP="0038732C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5CC8">
        <w:rPr>
          <w:rFonts w:ascii="Times New Roman" w:eastAsia="Times New Roman" w:hAnsi="Times New Roman" w:cs="Times New Roman"/>
          <w:sz w:val="24"/>
          <w:szCs w:val="24"/>
        </w:rPr>
        <w:t>Other users read and reply; new comment creation may generate log entries and notifications.</w:t>
      </w:r>
    </w:p>
    <w:p w14:paraId="2EAF5511" w14:textId="77777777" w:rsidR="00F55EB6" w:rsidRPr="00805CC8" w:rsidRDefault="00F55EB6" w:rsidP="00F55E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72030D5" w14:textId="77777777" w:rsidR="00F7633E" w:rsidRPr="00805CC8" w:rsidRDefault="00F7633E" w:rsidP="007E53C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D0748" w14:textId="77777777" w:rsidR="006B7DC7" w:rsidRPr="00805CC8" w:rsidRDefault="006B7DC7" w:rsidP="006B7DC7">
      <w:pPr>
        <w:pStyle w:val="ListParagraph"/>
        <w:rPr>
          <w:rFonts w:ascii="Times New Roman" w:hAnsi="Times New Roman" w:cs="Times New Roman"/>
          <w:b/>
          <w:bCs/>
        </w:rPr>
      </w:pPr>
    </w:p>
    <w:sectPr w:rsidR="006B7DC7" w:rsidRPr="00805CC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7B2D" w14:textId="77777777" w:rsidR="00E462B4" w:rsidRDefault="00E462B4" w:rsidP="00E62209">
      <w:r>
        <w:separator/>
      </w:r>
    </w:p>
  </w:endnote>
  <w:endnote w:type="continuationSeparator" w:id="0">
    <w:p w14:paraId="2ADAE211" w14:textId="77777777" w:rsidR="00E462B4" w:rsidRDefault="00E462B4" w:rsidP="00E62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BF0C7" w14:textId="77777777" w:rsidR="00E462B4" w:rsidRDefault="00E462B4" w:rsidP="00E62209">
      <w:r>
        <w:separator/>
      </w:r>
    </w:p>
  </w:footnote>
  <w:footnote w:type="continuationSeparator" w:id="0">
    <w:p w14:paraId="75421436" w14:textId="77777777" w:rsidR="00E462B4" w:rsidRDefault="00E462B4" w:rsidP="00E62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B29" w14:textId="4FEBF2BE" w:rsidR="00E62209" w:rsidRPr="00372767" w:rsidRDefault="00E62209" w:rsidP="00372767">
    <w:pPr>
      <w:pStyle w:val="Header"/>
      <w:jc w:val="center"/>
      <w:rPr>
        <w:color w:val="000000" w:themeColor="text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5CC0C1F"/>
    <w:multiLevelType w:val="hybridMultilevel"/>
    <w:tmpl w:val="4D368F0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07487277"/>
    <w:multiLevelType w:val="hybridMultilevel"/>
    <w:tmpl w:val="459E52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9F5768A"/>
    <w:multiLevelType w:val="hybridMultilevel"/>
    <w:tmpl w:val="C0E24C5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1D3F3D74"/>
    <w:multiLevelType w:val="hybridMultilevel"/>
    <w:tmpl w:val="A1D27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103C47"/>
    <w:multiLevelType w:val="hybridMultilevel"/>
    <w:tmpl w:val="3D6A9C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2F66680"/>
    <w:multiLevelType w:val="hybridMultilevel"/>
    <w:tmpl w:val="5FC6A640"/>
    <w:lvl w:ilvl="0" w:tplc="4F3897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9F52B2"/>
    <w:multiLevelType w:val="hybridMultilevel"/>
    <w:tmpl w:val="88CC5D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A1D63BC"/>
    <w:multiLevelType w:val="hybridMultilevel"/>
    <w:tmpl w:val="DD245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B0D4820"/>
    <w:multiLevelType w:val="hybridMultilevel"/>
    <w:tmpl w:val="61AED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D111BAA"/>
    <w:multiLevelType w:val="hybridMultilevel"/>
    <w:tmpl w:val="0A7CA43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F662862"/>
    <w:multiLevelType w:val="hybridMultilevel"/>
    <w:tmpl w:val="CCBCEB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0F26EF3"/>
    <w:multiLevelType w:val="hybridMultilevel"/>
    <w:tmpl w:val="45CAC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16B1679"/>
    <w:multiLevelType w:val="hybridMultilevel"/>
    <w:tmpl w:val="148A50FA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3EDA6B45"/>
    <w:multiLevelType w:val="multilevel"/>
    <w:tmpl w:val="EA30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A70A0A"/>
    <w:multiLevelType w:val="multilevel"/>
    <w:tmpl w:val="A0D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49742399"/>
    <w:multiLevelType w:val="hybridMultilevel"/>
    <w:tmpl w:val="B0B808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4A6D0152"/>
    <w:multiLevelType w:val="hybridMultilevel"/>
    <w:tmpl w:val="9D507CE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56FA00B1"/>
    <w:multiLevelType w:val="hybridMultilevel"/>
    <w:tmpl w:val="4642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5B2F641F"/>
    <w:multiLevelType w:val="hybridMultilevel"/>
    <w:tmpl w:val="AD0A0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68EE3A08"/>
    <w:multiLevelType w:val="hybridMultilevel"/>
    <w:tmpl w:val="19FEA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9339A3"/>
    <w:multiLevelType w:val="multilevel"/>
    <w:tmpl w:val="C0E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B468F0"/>
    <w:multiLevelType w:val="multilevel"/>
    <w:tmpl w:val="DB3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0610E"/>
    <w:multiLevelType w:val="multilevel"/>
    <w:tmpl w:val="1F9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85B20"/>
    <w:multiLevelType w:val="hybridMultilevel"/>
    <w:tmpl w:val="48D8F6A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ABB3B2A"/>
    <w:multiLevelType w:val="hybridMultilevel"/>
    <w:tmpl w:val="E494A0CA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4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31753689">
    <w:abstractNumId w:val="37"/>
  </w:num>
  <w:num w:numId="2" w16cid:durableId="602878321">
    <w:abstractNumId w:val="14"/>
  </w:num>
  <w:num w:numId="3" w16cid:durableId="217937690">
    <w:abstractNumId w:val="10"/>
  </w:num>
  <w:num w:numId="4" w16cid:durableId="1072122999">
    <w:abstractNumId w:val="42"/>
  </w:num>
  <w:num w:numId="5" w16cid:durableId="1628009655">
    <w:abstractNumId w:val="15"/>
  </w:num>
  <w:num w:numId="6" w16cid:durableId="911163267">
    <w:abstractNumId w:val="29"/>
  </w:num>
  <w:num w:numId="7" w16cid:durableId="1129132928">
    <w:abstractNumId w:val="33"/>
  </w:num>
  <w:num w:numId="8" w16cid:durableId="1987976037">
    <w:abstractNumId w:val="9"/>
  </w:num>
  <w:num w:numId="9" w16cid:durableId="1255162144">
    <w:abstractNumId w:val="7"/>
  </w:num>
  <w:num w:numId="10" w16cid:durableId="1415976301">
    <w:abstractNumId w:val="6"/>
  </w:num>
  <w:num w:numId="11" w16cid:durableId="1818643772">
    <w:abstractNumId w:val="5"/>
  </w:num>
  <w:num w:numId="12" w16cid:durableId="1966151739">
    <w:abstractNumId w:val="4"/>
  </w:num>
  <w:num w:numId="13" w16cid:durableId="886989660">
    <w:abstractNumId w:val="8"/>
  </w:num>
  <w:num w:numId="14" w16cid:durableId="1200584618">
    <w:abstractNumId w:val="3"/>
  </w:num>
  <w:num w:numId="15" w16cid:durableId="1408455004">
    <w:abstractNumId w:val="2"/>
  </w:num>
  <w:num w:numId="16" w16cid:durableId="2137017573">
    <w:abstractNumId w:val="1"/>
  </w:num>
  <w:num w:numId="17" w16cid:durableId="156582836">
    <w:abstractNumId w:val="0"/>
  </w:num>
  <w:num w:numId="18" w16cid:durableId="1339114931">
    <w:abstractNumId w:val="21"/>
  </w:num>
  <w:num w:numId="19" w16cid:durableId="493450484">
    <w:abstractNumId w:val="25"/>
  </w:num>
  <w:num w:numId="20" w16cid:durableId="1865098026">
    <w:abstractNumId w:val="39"/>
  </w:num>
  <w:num w:numId="21" w16cid:durableId="189606028">
    <w:abstractNumId w:val="32"/>
  </w:num>
  <w:num w:numId="22" w16cid:durableId="1193694013">
    <w:abstractNumId w:val="13"/>
  </w:num>
  <w:num w:numId="23" w16cid:durableId="1176773089">
    <w:abstractNumId w:val="47"/>
  </w:num>
  <w:num w:numId="24" w16cid:durableId="137233364">
    <w:abstractNumId w:val="43"/>
  </w:num>
  <w:num w:numId="25" w16cid:durableId="219480148">
    <w:abstractNumId w:val="36"/>
  </w:num>
  <w:num w:numId="26" w16cid:durableId="149179639">
    <w:abstractNumId w:val="19"/>
  </w:num>
  <w:num w:numId="27" w16cid:durableId="2021853377">
    <w:abstractNumId w:val="26"/>
  </w:num>
  <w:num w:numId="28" w16cid:durableId="2047245857">
    <w:abstractNumId w:val="44"/>
  </w:num>
  <w:num w:numId="29" w16cid:durableId="1973831098">
    <w:abstractNumId w:val="35"/>
  </w:num>
  <w:num w:numId="30" w16cid:durableId="264071702">
    <w:abstractNumId w:val="16"/>
  </w:num>
  <w:num w:numId="31" w16cid:durableId="1986690963">
    <w:abstractNumId w:val="12"/>
  </w:num>
  <w:num w:numId="32" w16cid:durableId="362443459">
    <w:abstractNumId w:val="41"/>
  </w:num>
  <w:num w:numId="33" w16cid:durableId="1091197485">
    <w:abstractNumId w:val="24"/>
  </w:num>
  <w:num w:numId="34" w16cid:durableId="2039355247">
    <w:abstractNumId w:val="11"/>
  </w:num>
  <w:num w:numId="35" w16cid:durableId="1448084495">
    <w:abstractNumId w:val="34"/>
  </w:num>
  <w:num w:numId="36" w16cid:durableId="1198929555">
    <w:abstractNumId w:val="18"/>
  </w:num>
  <w:num w:numId="37" w16cid:durableId="481972228">
    <w:abstractNumId w:val="28"/>
  </w:num>
  <w:num w:numId="38" w16cid:durableId="948511368">
    <w:abstractNumId w:val="20"/>
  </w:num>
  <w:num w:numId="39" w16cid:durableId="1757701668">
    <w:abstractNumId w:val="27"/>
  </w:num>
  <w:num w:numId="40" w16cid:durableId="924340637">
    <w:abstractNumId w:val="38"/>
  </w:num>
  <w:num w:numId="41" w16cid:durableId="541987227">
    <w:abstractNumId w:val="22"/>
  </w:num>
  <w:num w:numId="42" w16cid:durableId="707536203">
    <w:abstractNumId w:val="23"/>
  </w:num>
  <w:num w:numId="43" w16cid:durableId="296884962">
    <w:abstractNumId w:val="17"/>
  </w:num>
  <w:num w:numId="44" w16cid:durableId="93979632">
    <w:abstractNumId w:val="30"/>
  </w:num>
  <w:num w:numId="45" w16cid:durableId="891767101">
    <w:abstractNumId w:val="31"/>
  </w:num>
  <w:num w:numId="46" w16cid:durableId="158623584">
    <w:abstractNumId w:val="46"/>
  </w:num>
  <w:num w:numId="47" w16cid:durableId="1199321340">
    <w:abstractNumId w:val="40"/>
  </w:num>
  <w:num w:numId="48" w16cid:durableId="99549826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5FDF"/>
    <w:rsid w:val="0005768A"/>
    <w:rsid w:val="000C0F4B"/>
    <w:rsid w:val="000E76C4"/>
    <w:rsid w:val="00122889"/>
    <w:rsid w:val="001B669E"/>
    <w:rsid w:val="001F6987"/>
    <w:rsid w:val="00290599"/>
    <w:rsid w:val="00303453"/>
    <w:rsid w:val="00341E63"/>
    <w:rsid w:val="00372767"/>
    <w:rsid w:val="00386B16"/>
    <w:rsid w:val="0038732C"/>
    <w:rsid w:val="003936CF"/>
    <w:rsid w:val="003B0F9F"/>
    <w:rsid w:val="003E678A"/>
    <w:rsid w:val="003F124F"/>
    <w:rsid w:val="0046622E"/>
    <w:rsid w:val="004D7EF5"/>
    <w:rsid w:val="005253D5"/>
    <w:rsid w:val="00537370"/>
    <w:rsid w:val="00543869"/>
    <w:rsid w:val="00553899"/>
    <w:rsid w:val="005822CD"/>
    <w:rsid w:val="005A3C2B"/>
    <w:rsid w:val="00645252"/>
    <w:rsid w:val="006810FB"/>
    <w:rsid w:val="0068265D"/>
    <w:rsid w:val="006A2A58"/>
    <w:rsid w:val="006A6C40"/>
    <w:rsid w:val="006B7DC7"/>
    <w:rsid w:val="006D3D74"/>
    <w:rsid w:val="006D50DF"/>
    <w:rsid w:val="006F15CF"/>
    <w:rsid w:val="00735F7D"/>
    <w:rsid w:val="00775929"/>
    <w:rsid w:val="007E53CE"/>
    <w:rsid w:val="00805CC8"/>
    <w:rsid w:val="0083569A"/>
    <w:rsid w:val="008554AC"/>
    <w:rsid w:val="008728C2"/>
    <w:rsid w:val="009E6B06"/>
    <w:rsid w:val="00A64EA1"/>
    <w:rsid w:val="00A9204E"/>
    <w:rsid w:val="00A92EF7"/>
    <w:rsid w:val="00AF2697"/>
    <w:rsid w:val="00C820AA"/>
    <w:rsid w:val="00CA78B3"/>
    <w:rsid w:val="00CE6062"/>
    <w:rsid w:val="00D10134"/>
    <w:rsid w:val="00D3059C"/>
    <w:rsid w:val="00DE5B27"/>
    <w:rsid w:val="00E156B5"/>
    <w:rsid w:val="00E16AD7"/>
    <w:rsid w:val="00E462B4"/>
    <w:rsid w:val="00E62209"/>
    <w:rsid w:val="00E62AC0"/>
    <w:rsid w:val="00EA34B0"/>
    <w:rsid w:val="00EA42C1"/>
    <w:rsid w:val="00EB5FDF"/>
    <w:rsid w:val="00F3590A"/>
    <w:rsid w:val="00F55EB6"/>
    <w:rsid w:val="00F7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55E5"/>
  <w15:docId w15:val="{CAE1A7C3-7620-44FC-BBA9-30497FE4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B5F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76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SHABH%20OMAR\AppData\Local\Microsoft\Office\16.0\DTS\en-US%7b0A288D7F-3C60-4553-8767-F7016324BC54%7d\%7b57EFB764-7F44-42F0-985F-0B6478092A2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{57EFB764-7F44-42F0-985F-0B6478092A21}TF2de6fc23-48e8-448b-960e-1bdc6e9248ab4ef8d1ac_win32-7424dd8ab5ea</Template>
  <TotalTime>5</TotalTime>
  <Pages>4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OMAR</dc:creator>
  <cp:keywords/>
  <dc:description/>
  <cp:lastModifiedBy>Rishabh Omar</cp:lastModifiedBy>
  <cp:revision>6</cp:revision>
  <dcterms:created xsi:type="dcterms:W3CDTF">2025-11-13T15:45:00Z</dcterms:created>
  <dcterms:modified xsi:type="dcterms:W3CDTF">2026-09-12T17:19:00Z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